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PROGRAM :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SKETCH.IO</w:t>
      </w: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----------------------------------</w:t>
      </w: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#include &lt;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Wire.h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&gt;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#include &lt;LiquidCrystal_I2C.h&gt;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PIN DEFINITIONS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const int SIGNAL_LED =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2;   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// Yellow LED - GO signal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const int WIN_LED =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3;   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// Green LED - Result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const int BUTTON_PIN =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4;   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// Push button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const int RED_LED = LED_BUILTIN;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Performance bar LEDs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const int BAR_LED_1 = 5;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const int BAR_LED_2 = 6;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const int BAR_LED_3 = 7;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const int BAR_LED_4 = 8;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const int BAR_LED_5 = 9;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LCD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LiquidCrystal_I2C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0x27, 16, 2);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GAME STATES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enum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WAITING,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COUNTDOWN,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GO,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RESULT,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FALSE_START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WAITING;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VARIABLES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unsigned long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startTime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0;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 xml:space="preserve">unsigned long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reactionTime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0;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bool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lastButtonState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HIGH;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BUTTON FUNCTION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bool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buttonPressed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bool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currentState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digitalRead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BUTTON_PIN);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if (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lastButtonState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== HIGH &amp;&amp;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currentState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== LOW)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delay(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lastButtonState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currentState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return true;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lastButtonState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currentState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return false;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READY SCREEN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void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showReady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lcd.clear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(0, 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"Reaction Game!");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(0, 1);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"Press Button");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COUNTDOWN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void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showCountdown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int number)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lcd.clear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(0, 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"Get Ready...");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(7, 1);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(number);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GO SCREEN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void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showGo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lcd.clear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(5, 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("GO!!!");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(0, 1);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"PRESS NOW!");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SCORE CALCULATION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String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getScore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unsigned long time)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if (time &lt; 200)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return "EXCELLENT";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if (time &lt; 300)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return "GOOD";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if (time &lt; 450)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return "MEDIOCRE";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if (time &lt; 600)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return "POOR";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return "VERY POOR";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TURN OFF ALL LEDs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void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allLEDsOff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SIGNAL_LED,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WIN_LED,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RED_LED,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BAR_LED_1,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BAR_LED_2,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BAR_LED_3,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BAR_LED_4,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BAR_LED_5,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RESULT LED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void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showResultLED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unsigned long time)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Yellow GO LED OFF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SIGNAL_LED,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Green LED ON when result is displayed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WIN_LED,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Red LED OFF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RED_LED,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PERFORMANCE BAR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void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showPerformanceBar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unsigned long time)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Turn OFF all bar LEDs first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BAR_LED_1,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BAR_LED_2,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BAR_LED_3,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BAR_LED_4,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BAR_LED_5,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EXCELLENT: &lt; 200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ms</w:t>
      </w:r>
      <w:proofErr w:type="spellEnd"/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5 LEDs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if (time &lt; 200)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BAR_LED_1,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BAR_LED_2,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BAR_LED_3,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BAR_LED_4,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BAR_LED_5,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GOOD: 200 - 299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ms</w:t>
      </w:r>
      <w:proofErr w:type="spellEnd"/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4 LEDs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if (time &lt; 300)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BAR_LED_1,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BAR_LED_2,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BAR_LED_3,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BAR_LED_4,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MEDIOCRE: 300 - 449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ms</w:t>
      </w:r>
      <w:proofErr w:type="spellEnd"/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3 LEDs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if (time &lt; 450)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BAR_LED_1,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BAR_LED_2,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BAR_LED_3,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POOR: 450 - 599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ms</w:t>
      </w:r>
      <w:proofErr w:type="spellEnd"/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2 LEDs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if (time &lt; 600)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BAR_LED_1,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BAR_LED_2,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 xml:space="preserve"> // VERY POOR: &gt;= 600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ms</w:t>
      </w:r>
      <w:proofErr w:type="spellEnd"/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1 LED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BAR_LED_1,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SHOW RESULT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void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showResult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String score =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getScore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reactionTime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lcd.clear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(0, 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"Time: ");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reactionTime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"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ms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(0, 1);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(score);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SETUP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void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setup(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Main LEDs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pinMode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SIGNAL_LED, OUTPUT);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pinMode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WIN_LED, OUTPUT);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pinMode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RED_LED, OUTPUT);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Push button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pinMode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BUTTON_PIN, INPUT_PULLUP);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Performance bar LEDs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pinMode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BAR_LED_1, OUTPUT);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pinMode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BAR_LED_2, OUTPUT);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pinMode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BAR_LED_3, OUTPUT);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pinMode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BAR_LED_4, OUTPUT);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pinMode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BAR_LED_5, OUTPUT);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Turn everything OFF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allLEDsOff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Initialize I2C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r w:rsidRPr="00EA1462">
        <w:rPr>
          <w:rFonts w:ascii="Menlo" w:eastAsia="Times New Roman" w:hAnsi="Menlo" w:cs="Menlo"/>
          <w:b/>
          <w:bCs/>
          <w:color w:val="000000" w:themeColor="text1"/>
          <w:kern w:val="0"/>
          <w:sz w:val="18"/>
          <w:szCs w:val="18"/>
          <w14:ligatures w14:val="none"/>
        </w:rPr>
        <w:t>Wire</w:t>
      </w: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.begin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Initialize LCD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lcd.init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lcd.backlight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Show starting screen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showReady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MAIN LOOP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// =====================================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void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loop(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WAITING FOR BUTTON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if (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== WAITING)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if (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buttonPressed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allLEDsOff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COUNTDOWN;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COUNTDOWN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showCountdown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3);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delay(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1000);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showCountdown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delay(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1000);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showCountdown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1);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delay(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1000);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 xml:space="preserve">     // GO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showGo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Yellow LED stays ON during GO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SIGNAL_LED,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Start reaction timer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startTime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millis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GO;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WAITING FOR REACTION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if (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== GO)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if (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buttonPressed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Calculate reaction time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reactionTime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millis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) -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startTime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Turn OFF yellow GO LED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SIGNAL_LED,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Show result on LCD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showResult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Turn ON green result LED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showResultLED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reactionTime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// Show performance bar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showPerformanceBar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reactionTime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RESULT;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RESULT DISPLAY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if (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== RESULT)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 xml:space="preserve">   // Keep result displayed for 3 seconds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delay(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3000);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// Turn OFF all LEDs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allLEDsOff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// Return to ready screen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showReady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WAITING;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FALSE START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// ===================================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else if (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== FALSE_START) {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allLEDsOff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RED_LED, HIGH);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lcd.clear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(0, 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"TOO EARLY!");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lcd.setCursor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(0, 1);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lcd.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print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"False Start!");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delay(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2500);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digitalWrite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RED_LED, LOW);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showReady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(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);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gameState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= WAITING;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}</w:t>
      </w:r>
    </w:p>
    <w:p w:rsidR="00EA1462" w:rsidRP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Default="00EA1462" w:rsidP="00EA1462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lastRenderedPageBreak/>
        <w:t>PROGRAM :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DIAGRAM.JSON </w:t>
      </w:r>
    </w:p>
    <w:p w:rsid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---------------------------------------</w:t>
      </w:r>
    </w:p>
    <w:p w:rsid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"version": 1,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"author": "Reaction Speed Tester",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"editor":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"parts": [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"board-st-nucleo-c031c6",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"wokwi-lcd1602",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"lcd",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-20,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330,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"pins": "i2c",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"i2cAddress": "0x27"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-led",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led_signal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100,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330,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"color": "yellow"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-led",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led_win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100,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380,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"color": "green"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-resistor",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"r1",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140,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330,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"value": "220"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-resistor",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"r2",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140,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380,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"value": "220"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-pushbutton",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"button",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100,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450,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"color": "blue",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"key": " 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-led",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"bar_led1",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390,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20,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"color": "green"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-led",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"bar_led2",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390,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60,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 xml:space="preserve">       "color": "green"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-led",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"bar_led3",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390,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100,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"color": "yellow"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-led",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"bar_led4",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390,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140,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"color": "red"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-led",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"bar_led5",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390,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180,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"color": "red"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-resistor",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"bar_r1",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430,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20,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"value": "220"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-resistor",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"bar_r2",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430,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 xml:space="preserve">     "left": 60,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"value": "220"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-resistor",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"bar_r3",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430,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100,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"value": "220"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-resistor",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"bar_r4",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430,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140,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"value": "220"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"type":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wokwi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-resistor",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"id": "bar_r5",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"top": 430,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"left": 180,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attrs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": {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"value": "220"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"connections": [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14", "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lcd:SDA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"green"],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15", "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lcd:SCL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"blue"],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["nucleo:5V", "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lcd:VCC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"red"],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nucleo:GND.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1", "</w:t>
      </w:r>
      <w:proofErr w:type="spellStart"/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lcd:GND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"black"],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2",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led_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signal:A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"yellow"],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led_signal:C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"r1:1", "yellow"],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["r1:2", 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nucleo:GND.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2", "black"],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3", 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led_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win:A</w:t>
      </w:r>
      <w:proofErr w:type="spellEnd"/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"green"],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 xml:space="preserve">   ["</w:t>
      </w:r>
      <w:proofErr w:type="spell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led_win:C</w:t>
      </w:r>
      <w:proofErr w:type="spell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"r2:1", "green"],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["r2:2", 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nucleo:GND.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2", "black"],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4", "button: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1.l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"blue"],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["button: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2.l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nucleo:GND.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2", "black"],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5", "bar_led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1:A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"green"],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["bar_led1:C", "bar_r1:1", "green"],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["bar_r1:2", 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nucleo:GND.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2", "black"],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6", "bar_led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2:A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"green"],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["bar_led2:C", "bar_r2:1", "green"],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["bar_r2:2", 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nucleo:GND.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2", "black"],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7", "bar_led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3:A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"yellow"],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["bar_led3:C", "bar_r3:1", "yellow"],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["bar_r3:2", 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nucleo:GND.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2", "black"],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8", "bar_led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4:A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"red"],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["bar_led4:C", "bar_r4:1", "red"],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["bar_r4:2", 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nucleo:GND.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2", "black"],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nucleo:D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9", "bar_led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5:A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", "red"],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["bar_led5:C", "bar_r5:1", "red"],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["bar_r5:2", "</w:t>
      </w:r>
      <w:proofErr w:type="gramStart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nucleo:GND.</w:t>
      </w:r>
      <w:proofErr w:type="gramEnd"/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2", "black"]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]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A146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}</w:t>
      </w: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EA1462" w:rsidRPr="00EA1462" w:rsidRDefault="00EA1462" w:rsidP="00EA146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:rsidR="006B7453" w:rsidRDefault="006B7453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</w:rPr>
      </w:pPr>
    </w:p>
    <w:p w:rsidR="00EA1462" w:rsidRDefault="00EA1462" w:rsidP="00EA1462">
      <w:pPr>
        <w:rPr>
          <w:color w:val="000000" w:themeColor="text1"/>
          <w:sz w:val="36"/>
          <w:szCs w:val="36"/>
        </w:rPr>
      </w:pPr>
    </w:p>
    <w:p w:rsidR="00EA1462" w:rsidRDefault="00EA1462" w:rsidP="00EA1462">
      <w:pPr>
        <w:rPr>
          <w:color w:val="000000" w:themeColor="text1"/>
          <w:sz w:val="36"/>
          <w:szCs w:val="36"/>
        </w:rPr>
      </w:pPr>
    </w:p>
    <w:p w:rsidR="00EA1462" w:rsidRDefault="00EA1462" w:rsidP="00EA1462">
      <w:pPr>
        <w:rPr>
          <w:color w:val="000000" w:themeColor="text1"/>
          <w:sz w:val="36"/>
          <w:szCs w:val="36"/>
        </w:rPr>
      </w:pPr>
    </w:p>
    <w:p w:rsidR="00EA1462" w:rsidRDefault="00EA1462" w:rsidP="00EA1462">
      <w:pPr>
        <w:rPr>
          <w:color w:val="000000" w:themeColor="text1"/>
          <w:sz w:val="36"/>
          <w:szCs w:val="36"/>
        </w:rPr>
      </w:pPr>
    </w:p>
    <w:p w:rsidR="00EA1462" w:rsidRDefault="00EA1462" w:rsidP="00EA1462">
      <w:pPr>
        <w:rPr>
          <w:color w:val="000000" w:themeColor="text1"/>
          <w:sz w:val="36"/>
          <w:szCs w:val="36"/>
        </w:rPr>
      </w:pPr>
      <w:r w:rsidRPr="00EA1462">
        <w:rPr>
          <w:color w:val="000000" w:themeColor="text1"/>
          <w:sz w:val="36"/>
          <w:szCs w:val="36"/>
        </w:rPr>
        <w:t xml:space="preserve">LIBRARIES </w:t>
      </w:r>
      <w:proofErr w:type="gramStart"/>
      <w:r w:rsidRPr="00EA1462">
        <w:rPr>
          <w:color w:val="000000" w:themeColor="text1"/>
          <w:sz w:val="36"/>
          <w:szCs w:val="36"/>
        </w:rPr>
        <w:t>USED :</w:t>
      </w:r>
      <w:proofErr w:type="gramEnd"/>
      <w:r w:rsidRPr="00EA1462">
        <w:rPr>
          <w:color w:val="000000" w:themeColor="text1"/>
          <w:sz w:val="36"/>
          <w:szCs w:val="36"/>
        </w:rPr>
        <w:t xml:space="preserve">  LIQUIDCRYSTAL I2C</w:t>
      </w:r>
    </w:p>
    <w:p w:rsidR="0028405C" w:rsidRPr="00EA1462" w:rsidRDefault="0028405C" w:rsidP="00EA1462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Program link : </w:t>
      </w:r>
      <w:r w:rsidRPr="0028405C">
        <w:rPr>
          <w:color w:val="000000" w:themeColor="text1"/>
          <w:sz w:val="36"/>
          <w:szCs w:val="36"/>
        </w:rPr>
        <w:t>https://wokwi.com/projects/478136568287310849</w:t>
      </w:r>
    </w:p>
    <w:sectPr w:rsidR="0028405C" w:rsidRPr="00EA1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761E" w:rsidRDefault="0085761E" w:rsidP="00EA1462">
      <w:pPr>
        <w:spacing w:after="0" w:line="240" w:lineRule="auto"/>
      </w:pPr>
      <w:r>
        <w:separator/>
      </w:r>
    </w:p>
  </w:endnote>
  <w:endnote w:type="continuationSeparator" w:id="0">
    <w:p w:rsidR="0085761E" w:rsidRDefault="0085761E" w:rsidP="00EA1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761E" w:rsidRDefault="0085761E" w:rsidP="00EA1462">
      <w:pPr>
        <w:spacing w:after="0" w:line="240" w:lineRule="auto"/>
      </w:pPr>
      <w:r>
        <w:separator/>
      </w:r>
    </w:p>
  </w:footnote>
  <w:footnote w:type="continuationSeparator" w:id="0">
    <w:p w:rsidR="0085761E" w:rsidRDefault="0085761E" w:rsidP="00EA14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62"/>
    <w:rsid w:val="0028405C"/>
    <w:rsid w:val="006B5895"/>
    <w:rsid w:val="006B7453"/>
    <w:rsid w:val="0085761E"/>
    <w:rsid w:val="009021D5"/>
    <w:rsid w:val="00926409"/>
    <w:rsid w:val="00EA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0D6ED"/>
  <w15:chartTrackingRefBased/>
  <w15:docId w15:val="{B48DF975-269A-0344-AE32-96883169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1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A1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462"/>
  </w:style>
  <w:style w:type="paragraph" w:styleId="Footer">
    <w:name w:val="footer"/>
    <w:basedOn w:val="Normal"/>
    <w:link w:val="FooterChar"/>
    <w:uiPriority w:val="99"/>
    <w:unhideWhenUsed/>
    <w:rsid w:val="00EA1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1721</Words>
  <Characters>9812</Characters>
  <Application>Microsoft Office Word</Application>
  <DocSecurity>0</DocSecurity>
  <Lines>81</Lines>
  <Paragraphs>23</Paragraphs>
  <ScaleCrop>false</ScaleCrop>
  <Company/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Raj A</dc:creator>
  <cp:keywords/>
  <dc:description/>
  <cp:lastModifiedBy>Anand Raj A</cp:lastModifiedBy>
  <cp:revision>2</cp:revision>
  <dcterms:created xsi:type="dcterms:W3CDTF">2026-10-17T14:00:00Z</dcterms:created>
  <dcterms:modified xsi:type="dcterms:W3CDTF">2026-10-17T14:21:00Z</dcterms:modified>
</cp:coreProperties>
</file>